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Vmock Inc. -->
  <w:body>
    <w:p>
      <w:pPr>
        <w:pBdr>
          <w:top w:val="none" w:sz="0" w:space="0" w:color="auto"/>
          <w:left w:val="none" w:sz="0" w:space="0" w:color="auto"/>
          <w:bottom w:val="single" w:sz="6" w:space="0" w:color="FFFFFF"/>
          <w:right w:val="none" w:sz="0" w:space="0" w:color="auto"/>
        </w:pBdr>
        <w:spacing w:before="0" w:line="220" w:lineRule="atLeast"/>
        <w:ind w:left="0" w:right="0"/>
        <w:jc w:val="center"/>
        <w:rPr>
          <w:rFonts w:ascii="Calibri" w:eastAsia="Calibri" w:hAnsi="Calibri" w:cs="Calibri"/>
          <w:spacing w:val="0"/>
          <w:sz w:val="22"/>
          <w:szCs w:val="22"/>
        </w:rPr>
      </w:pPr>
      <w:r>
        <w:rPr>
          <w:rFonts w:ascii="Calibri" w:eastAsia="Calibri" w:hAnsi="Calibri" w:cs="Calibri"/>
          <w:b/>
          <w:bCs/>
          <w:spacing w:val="0"/>
          <w:sz w:val="48"/>
          <w:szCs w:val="48"/>
        </w:rPr>
        <w:t>BIPASHA DHUNGEL</w:t>
      </w:r>
    </w:p>
    <w:p>
      <w:pPr>
        <w:pBdr>
          <w:top w:val="none" w:sz="0" w:space="0" w:color="auto"/>
          <w:left w:val="none" w:sz="0" w:space="0" w:color="auto"/>
          <w:bottom w:val="single" w:sz="6" w:space="0" w:color="FFFFFF"/>
          <w:right w:val="none" w:sz="0" w:space="0" w:color="auto"/>
        </w:pBdr>
        <w:spacing w:line="220" w:lineRule="atLeast"/>
        <w:ind w:left="0" w:right="0"/>
        <w:jc w:val="center"/>
        <w:rPr>
          <w:rFonts w:ascii="Calibri" w:eastAsia="Calibri" w:hAnsi="Calibri" w:cs="Calibri"/>
          <w:spacing w:val="0"/>
          <w:sz w:val="22"/>
          <w:szCs w:val="22"/>
        </w:rPr>
      </w:pPr>
      <w:hyperlink r:id="rId4" w:history="1">
        <w:r>
          <w:rPr>
            <w:rFonts w:ascii="Calibri" w:eastAsia="Calibri" w:hAnsi="Calibri" w:cs="Calibri"/>
            <w:b w:val="0"/>
            <w:bCs w:val="0"/>
            <w:color w:val="000000"/>
            <w:spacing w:val="0"/>
            <w:sz w:val="22"/>
            <w:szCs w:val="22"/>
          </w:rPr>
          <w:t>bxd4438@mavs.uta.edu</w:t>
        </w:r>
      </w:hyperlink>
      <w:r>
        <w:rPr>
          <w:rFonts w:ascii="Calibri" w:eastAsia="Calibri" w:hAnsi="Calibri" w:cs="Calibri"/>
          <w:b w:val="0"/>
          <w:bCs w:val="0"/>
          <w:spacing w:val="0"/>
          <w:sz w:val="22"/>
          <w:szCs w:val="22"/>
        </w:rPr>
        <w:t> </w:t>
      </w:r>
      <w:r>
        <w:rPr>
          <w:rFonts w:ascii="Calibri" w:eastAsia="Calibri" w:hAnsi="Calibri" w:cs="Calibri"/>
          <w:b w:val="0"/>
          <w:bCs w:val="0"/>
          <w:color w:val="000000"/>
          <w:spacing w:val="0"/>
          <w:sz w:val="22"/>
          <w:szCs w:val="22"/>
        </w:rPr>
        <w:t>| </w:t>
      </w:r>
      <w:hyperlink r:id="rId5" w:history="1">
        <w:r>
          <w:rPr>
            <w:rFonts w:ascii="Calibri" w:eastAsia="Calibri" w:hAnsi="Calibri" w:cs="Calibri"/>
            <w:b w:val="0"/>
            <w:bCs w:val="0"/>
            <w:color w:val="000000"/>
            <w:spacing w:val="0"/>
            <w:sz w:val="22"/>
            <w:szCs w:val="22"/>
          </w:rPr>
          <w:t>www.linkedin.com/in/bipasha</w:t>
        </w:r>
        <w:r>
          <w:rPr>
            <w:rFonts w:ascii="Calibri" w:eastAsia="Calibri" w:hAnsi="Calibri" w:cs="Calibri"/>
            <w:b w:val="0"/>
            <w:bCs w:val="0"/>
            <w:color w:val="000000"/>
            <w:spacing w:val="0"/>
            <w:sz w:val="22"/>
            <w:szCs w:val="22"/>
          </w:rPr>
          <w:noBreakHyphen/>
          <w:t>dhungel</w:t>
        </w:r>
      </w:hyperlink>
      <w:r>
        <w:rPr>
          <w:rFonts w:ascii="Calibri" w:eastAsia="Calibri" w:hAnsi="Calibri" w:cs="Calibri"/>
          <w:b w:val="0"/>
          <w:bCs w:val="0"/>
          <w:spacing w:val="0"/>
          <w:sz w:val="22"/>
          <w:szCs w:val="22"/>
        </w:rPr>
        <w:t> </w:t>
      </w:r>
      <w:r>
        <w:rPr>
          <w:rFonts w:ascii="Calibri" w:eastAsia="Calibri" w:hAnsi="Calibri" w:cs="Calibri"/>
          <w:b w:val="0"/>
          <w:bCs w:val="0"/>
          <w:color w:val="000000"/>
          <w:spacing w:val="0"/>
          <w:sz w:val="22"/>
          <w:szCs w:val="22"/>
        </w:rPr>
        <w:t>| </w:t>
      </w:r>
      <w:r>
        <w:rPr>
          <w:rFonts w:ascii="Calibri" w:eastAsia="Calibri" w:hAnsi="Calibri" w:cs="Calibri"/>
          <w:b w:val="0"/>
          <w:bCs w:val="0"/>
          <w:spacing w:val="0"/>
          <w:sz w:val="22"/>
          <w:szCs w:val="22"/>
        </w:rPr>
        <w:t>Irving, TX |(573)730-4367</w:t>
      </w:r>
      <w:r>
        <w:rPr>
          <w:rFonts w:ascii="Calibri" w:eastAsia="Calibri" w:hAnsi="Calibri" w:cs="Calibri"/>
          <w:b w:val="0"/>
          <w:bCs w:val="0"/>
          <w:spacing w:val="0"/>
          <w:sz w:val="22"/>
          <w:szCs w:val="22"/>
        </w:rPr>
        <w:t> </w:t>
      </w:r>
      <w:r>
        <w:rPr>
          <w:rFonts w:ascii="Calibri" w:eastAsia="Calibri" w:hAnsi="Calibri" w:cs="Calibri"/>
          <w:b w:val="0"/>
          <w:bCs w:val="0"/>
          <w:color w:val="000000"/>
          <w:spacing w:val="0"/>
          <w:sz w:val="22"/>
          <w:szCs w:val="22"/>
        </w:rPr>
        <w:t>| </w:t>
      </w:r>
      <w:r>
        <w:rPr>
          <w:rFonts w:ascii="Calibri" w:eastAsia="Calibri" w:hAnsi="Calibri" w:cs="Calibri"/>
          <w:b w:val="0"/>
          <w:bCs w:val="0"/>
          <w:spacing w:val="0"/>
          <w:sz w:val="22"/>
          <w:szCs w:val="22"/>
        </w:rPr>
        <w:t>(573) 730</w:t>
      </w:r>
      <w:r>
        <w:rPr>
          <w:rFonts w:ascii="Calibri" w:eastAsia="Calibri" w:hAnsi="Calibri" w:cs="Calibri"/>
          <w:b w:val="0"/>
          <w:bCs w:val="0"/>
          <w:spacing w:val="0"/>
          <w:sz w:val="22"/>
          <w:szCs w:val="22"/>
        </w:rPr>
        <w:noBreakHyphen/>
        <w:t>4367</w:t>
      </w:r>
    </w:p>
    <w:p>
      <w:pPr>
        <w:ind w:left="0" w:right="0"/>
        <w:rPr>
          <w:rFonts w:ascii="Calibri" w:eastAsia="Calibri" w:hAnsi="Calibri" w:cs="Calibri"/>
          <w:spacing w:val="0"/>
          <w:sz w:val="22"/>
          <w:szCs w:val="22"/>
        </w:rPr>
      </w:pPr>
    </w:p>
    <w:p>
      <w:pPr>
        <w:pBdr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</w:pBdr>
        <w:spacing w:before="0" w:after="105" w:line="240" w:lineRule="atLeast"/>
        <w:ind w:left="0" w:right="0"/>
        <w:jc w:val="left"/>
        <w:rPr>
          <w:rFonts w:ascii="Calibri" w:eastAsia="Calibri" w:hAnsi="Calibri" w:cs="Calibri"/>
          <w:b/>
          <w:bCs/>
          <w:caps/>
          <w:spacing w:val="0"/>
        </w:rPr>
      </w:pPr>
      <w:r>
        <w:rPr>
          <w:rFonts w:ascii="Calibri" w:eastAsia="Calibri" w:hAnsi="Calibri" w:cs="Calibri"/>
          <w:b/>
          <w:bCs/>
          <w:caps/>
          <w:spacing w:val="0"/>
        </w:rPr>
        <w:t>education</w:t>
      </w:r>
    </w:p>
    <w:p>
      <w:pPr>
        <w:tabs>
          <w:tab w:val="right" w:pos="10800"/>
        </w:tabs>
        <w:spacing w:before="0" w:after="0" w:line="220" w:lineRule="atLeast"/>
        <w:ind w:left="0" w:right="0"/>
        <w:jc w:val="left"/>
        <w:rPr>
          <w:rStyle w:val="fs14fw4text-right"/>
          <w:rFonts w:ascii="Calibri" w:eastAsia="Calibri" w:hAnsi="Calibri" w:cs="Calibri"/>
          <w:b w:val="0"/>
          <w:bCs w:val="0"/>
          <w:spacing w:val="0"/>
          <w:sz w:val="22"/>
          <w:szCs w:val="22"/>
        </w:rPr>
      </w:pPr>
      <w:r>
        <w:rPr>
          <w:rStyle w:val="fs14fw6"/>
          <w:rFonts w:ascii="Calibri" w:eastAsia="Calibri" w:hAnsi="Calibri" w:cs="Calibri"/>
          <w:b/>
          <w:bCs/>
          <w:spacing w:val="0"/>
          <w:sz w:val="22"/>
          <w:szCs w:val="22"/>
        </w:rPr>
        <w:t>The University of Texas at Arlington</w:t>
      </w:r>
      <w:r>
        <w:rPr>
          <w:rStyle w:val="fs14fw6undefinedtdn"/>
          <w:rFonts w:ascii="Calibri" w:eastAsia="Calibri" w:hAnsi="Calibri" w:cs="Calibri"/>
          <w:b/>
          <w:bCs/>
          <w:spacing w:val="0"/>
          <w:sz w:val="22"/>
          <w:szCs w:val="22"/>
        </w:rPr>
        <w:t>|</w:t>
      </w:r>
      <w:r>
        <w:rPr>
          <w:rStyle w:val="fs14fw4undefinedtdn"/>
          <w:rFonts w:ascii="Calibri" w:eastAsia="Calibri" w:hAnsi="Calibri" w:cs="Calibri"/>
          <w:b w:val="0"/>
          <w:bCs w:val="0"/>
          <w:spacing w:val="0"/>
          <w:sz w:val="22"/>
          <w:szCs w:val="22"/>
        </w:rPr>
        <w:t xml:space="preserve"> </w:t>
      </w:r>
      <w:r>
        <w:rPr>
          <w:rStyle w:val="fs14fw4"/>
          <w:rFonts w:ascii="Calibri" w:eastAsia="Calibri" w:hAnsi="Calibri" w:cs="Calibri"/>
          <w:b w:val="0"/>
          <w:bCs w:val="0"/>
          <w:spacing w:val="0"/>
          <w:sz w:val="22"/>
          <w:szCs w:val="22"/>
        </w:rPr>
        <w:t>Arlington, TX</w:t>
      </w:r>
      <w:r>
        <w:rPr>
          <w:rStyle w:val="fs14fw4text-right"/>
          <w:rFonts w:ascii="Calibri" w:eastAsia="Calibri" w:hAnsi="Calibri" w:cs="Calibri"/>
          <w:b w:val="0"/>
          <w:bCs w:val="0"/>
          <w:spacing w:val="0"/>
          <w:sz w:val="22"/>
          <w:szCs w:val="22"/>
        </w:rPr>
        <w:tab/>
      </w:r>
      <w:r>
        <w:rPr>
          <w:rStyle w:val="fs14fw4text-right"/>
          <w:rFonts w:ascii="Calibri" w:eastAsia="Calibri" w:hAnsi="Calibri" w:cs="Calibri"/>
          <w:b w:val="0"/>
          <w:bCs w:val="0"/>
          <w:spacing w:val="0"/>
          <w:sz w:val="22"/>
          <w:szCs w:val="22"/>
        </w:rPr>
        <w:t>May 2026</w:t>
      </w:r>
    </w:p>
    <w:p>
      <w:pPr>
        <w:tabs>
          <w:tab w:val="right" w:pos="10800"/>
        </w:tabs>
        <w:spacing w:before="0" w:after="0" w:line="220" w:lineRule="atLeast"/>
        <w:ind w:left="0" w:right="0"/>
        <w:jc w:val="left"/>
        <w:rPr>
          <w:rStyle w:val="fs14fw4"/>
          <w:rFonts w:ascii="Calibri" w:eastAsia="Calibri" w:hAnsi="Calibri" w:cs="Calibri"/>
          <w:b w:val="0"/>
          <w:bCs w:val="0"/>
          <w:spacing w:val="0"/>
          <w:sz w:val="22"/>
          <w:szCs w:val="22"/>
        </w:rPr>
      </w:pPr>
      <w:r>
        <w:rPr>
          <w:rStyle w:val="fs14fw4overflow-hidden"/>
          <w:rFonts w:ascii="Calibri" w:eastAsia="Calibri" w:hAnsi="Calibri" w:cs="Calibri"/>
          <w:b w:val="0"/>
          <w:bCs w:val="0"/>
          <w:spacing w:val="0"/>
          <w:sz w:val="22"/>
          <w:szCs w:val="22"/>
        </w:rPr>
        <w:t>Bachelor of Science in Information Systems</w:t>
      </w:r>
      <w:r>
        <w:rPr>
          <w:rStyle w:val="fs14fw4"/>
          <w:rFonts w:ascii="Calibri" w:eastAsia="Calibri" w:hAnsi="Calibri" w:cs="Calibri"/>
          <w:b w:val="0"/>
          <w:bCs w:val="0"/>
          <w:spacing w:val="0"/>
          <w:sz w:val="22"/>
          <w:szCs w:val="22"/>
        </w:rPr>
        <w:tab/>
      </w:r>
    </w:p>
    <w:p>
      <w:pPr>
        <w:spacing w:line="220" w:lineRule="atLeast"/>
        <w:ind w:left="0" w:right="0"/>
        <w:jc w:val="left"/>
        <w:rPr>
          <w:rFonts w:ascii="Calibri" w:eastAsia="Calibri" w:hAnsi="Calibri" w:cs="Calibri"/>
          <w:spacing w:val="0"/>
          <w:sz w:val="22"/>
          <w:szCs w:val="22"/>
        </w:rPr>
      </w:pPr>
      <w:r>
        <w:rPr>
          <w:rFonts w:ascii="Calibri" w:eastAsia="Calibri" w:hAnsi="Calibri" w:cs="Calibri"/>
          <w:spacing w:val="0"/>
          <w:sz w:val="22"/>
          <w:szCs w:val="22"/>
        </w:rPr>
        <w:t> </w:t>
      </w:r>
    </w:p>
    <w:p>
      <w:pPr>
        <w:tabs>
          <w:tab w:val="right" w:pos="10800"/>
        </w:tabs>
        <w:spacing w:before="0" w:after="0" w:line="220" w:lineRule="atLeast"/>
        <w:ind w:left="0" w:right="0"/>
        <w:jc w:val="left"/>
        <w:rPr>
          <w:rStyle w:val="fs14fw4text-right"/>
          <w:rFonts w:ascii="Calibri" w:eastAsia="Calibri" w:hAnsi="Calibri" w:cs="Calibri"/>
          <w:b w:val="0"/>
          <w:bCs w:val="0"/>
          <w:spacing w:val="0"/>
          <w:sz w:val="22"/>
          <w:szCs w:val="22"/>
        </w:rPr>
      </w:pPr>
      <w:r>
        <w:rPr>
          <w:rStyle w:val="fs14fw6"/>
          <w:rFonts w:ascii="Calibri" w:eastAsia="Calibri" w:hAnsi="Calibri" w:cs="Calibri"/>
          <w:b/>
          <w:bCs/>
          <w:spacing w:val="0"/>
          <w:sz w:val="22"/>
          <w:szCs w:val="22"/>
        </w:rPr>
        <w:t>Dallas College</w:t>
      </w:r>
      <w:r>
        <w:rPr>
          <w:rStyle w:val="fs14fw6undefinedtdn"/>
          <w:rFonts w:ascii="Calibri" w:eastAsia="Calibri" w:hAnsi="Calibri" w:cs="Calibri"/>
          <w:b/>
          <w:bCs/>
          <w:spacing w:val="0"/>
          <w:sz w:val="22"/>
          <w:szCs w:val="22"/>
        </w:rPr>
        <w:t>|</w:t>
      </w:r>
      <w:r>
        <w:rPr>
          <w:rStyle w:val="fs14fw4undefinedtdn"/>
          <w:rFonts w:ascii="Calibri" w:eastAsia="Calibri" w:hAnsi="Calibri" w:cs="Calibri"/>
          <w:b w:val="0"/>
          <w:bCs w:val="0"/>
          <w:spacing w:val="0"/>
          <w:sz w:val="22"/>
          <w:szCs w:val="22"/>
        </w:rPr>
        <w:t xml:space="preserve"> </w:t>
      </w:r>
      <w:r>
        <w:rPr>
          <w:rStyle w:val="fs14fw4"/>
          <w:rFonts w:ascii="Calibri" w:eastAsia="Calibri" w:hAnsi="Calibri" w:cs="Calibri"/>
          <w:b w:val="0"/>
          <w:bCs w:val="0"/>
          <w:spacing w:val="0"/>
          <w:sz w:val="22"/>
          <w:szCs w:val="22"/>
        </w:rPr>
        <w:t>Richland Campus, TX</w:t>
      </w:r>
      <w:r>
        <w:rPr>
          <w:rStyle w:val="fs14fw4text-right"/>
          <w:rFonts w:ascii="Calibri" w:eastAsia="Calibri" w:hAnsi="Calibri" w:cs="Calibri"/>
          <w:b w:val="0"/>
          <w:bCs w:val="0"/>
          <w:spacing w:val="0"/>
          <w:sz w:val="22"/>
          <w:szCs w:val="22"/>
        </w:rPr>
        <w:tab/>
      </w:r>
      <w:r>
        <w:rPr>
          <w:rStyle w:val="fs14fw4text-right"/>
          <w:rFonts w:ascii="Calibri" w:eastAsia="Calibri" w:hAnsi="Calibri" w:cs="Calibri"/>
          <w:b w:val="0"/>
          <w:bCs w:val="0"/>
          <w:spacing w:val="0"/>
          <w:sz w:val="22"/>
          <w:szCs w:val="22"/>
        </w:rPr>
        <w:t>May 2024</w:t>
      </w:r>
    </w:p>
    <w:p>
      <w:pPr>
        <w:tabs>
          <w:tab w:val="right" w:pos="10800"/>
        </w:tabs>
        <w:spacing w:before="0" w:after="0" w:line="220" w:lineRule="atLeast"/>
        <w:ind w:left="0" w:right="0"/>
        <w:jc w:val="left"/>
        <w:rPr>
          <w:rStyle w:val="fs14fw4"/>
          <w:rFonts w:ascii="Calibri" w:eastAsia="Calibri" w:hAnsi="Calibri" w:cs="Calibri"/>
          <w:b w:val="0"/>
          <w:bCs w:val="0"/>
          <w:spacing w:val="0"/>
          <w:sz w:val="22"/>
          <w:szCs w:val="22"/>
        </w:rPr>
      </w:pPr>
      <w:r>
        <w:rPr>
          <w:rStyle w:val="fs14fw4overflow-hidden"/>
          <w:rFonts w:ascii="Calibri" w:eastAsia="Calibri" w:hAnsi="Calibri" w:cs="Calibri"/>
          <w:b w:val="0"/>
          <w:bCs w:val="0"/>
          <w:spacing w:val="0"/>
          <w:sz w:val="22"/>
          <w:szCs w:val="22"/>
        </w:rPr>
        <w:t>Associate in Science</w:t>
      </w:r>
      <w:r>
        <w:rPr>
          <w:rStyle w:val="fs14fw4"/>
          <w:rFonts w:ascii="Calibri" w:eastAsia="Calibri" w:hAnsi="Calibri" w:cs="Calibri"/>
          <w:b w:val="0"/>
          <w:bCs w:val="0"/>
          <w:spacing w:val="0"/>
          <w:sz w:val="22"/>
          <w:szCs w:val="22"/>
        </w:rPr>
        <w:tab/>
      </w:r>
      <w:r>
        <w:rPr>
          <w:rStyle w:val="fs14fw4overflow-hidden"/>
          <w:rFonts w:ascii="Calibri" w:eastAsia="Calibri" w:hAnsi="Calibri" w:cs="Calibri"/>
          <w:b w:val="0"/>
          <w:bCs w:val="0"/>
          <w:spacing w:val="0"/>
          <w:sz w:val="22"/>
          <w:szCs w:val="22"/>
        </w:rPr>
        <w:t>GPA: 3.75</w:t>
      </w:r>
    </w:p>
    <w:p>
      <w:pPr>
        <w:spacing w:line="220" w:lineRule="atLeast"/>
        <w:ind w:left="0" w:right="0"/>
        <w:rPr>
          <w:rFonts w:ascii="Calibri" w:eastAsia="Calibri" w:hAnsi="Calibri" w:cs="Calibri"/>
          <w:spacing w:val="0"/>
          <w:sz w:val="22"/>
          <w:szCs w:val="22"/>
        </w:rPr>
      </w:pPr>
      <w:r>
        <w:rPr>
          <w:rFonts w:ascii="Calibri" w:eastAsia="Calibri" w:hAnsi="Calibri" w:cs="Calibri"/>
          <w:spacing w:val="0"/>
          <w:sz w:val="22"/>
          <w:szCs w:val="22"/>
        </w:rPr>
        <w:t> </w:t>
      </w:r>
    </w:p>
    <w:p>
      <w:pPr>
        <w:pBdr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</w:pBdr>
        <w:spacing w:before="0" w:after="105" w:line="240" w:lineRule="atLeast"/>
        <w:ind w:left="0" w:right="0"/>
        <w:jc w:val="left"/>
        <w:rPr>
          <w:rFonts w:ascii="Calibri" w:eastAsia="Calibri" w:hAnsi="Calibri" w:cs="Calibri"/>
          <w:b/>
          <w:bCs/>
          <w:caps/>
          <w:spacing w:val="0"/>
        </w:rPr>
      </w:pPr>
      <w:r>
        <w:rPr>
          <w:rFonts w:ascii="Calibri" w:eastAsia="Calibri" w:hAnsi="Calibri" w:cs="Calibri"/>
          <w:b/>
          <w:bCs/>
          <w:caps/>
          <w:spacing w:val="0"/>
        </w:rPr>
        <w:t>related experience</w:t>
      </w:r>
    </w:p>
    <w:p>
      <w:pPr>
        <w:tabs>
          <w:tab w:val="right" w:pos="10800"/>
        </w:tabs>
        <w:spacing w:before="0" w:after="0" w:line="220" w:lineRule="atLeast"/>
        <w:ind w:left="0" w:right="0"/>
        <w:jc w:val="left"/>
        <w:rPr>
          <w:rStyle w:val="fs14fw4text-right"/>
          <w:rFonts w:ascii="Calibri" w:eastAsia="Calibri" w:hAnsi="Calibri" w:cs="Calibri"/>
          <w:b w:val="0"/>
          <w:bCs w:val="0"/>
          <w:spacing w:val="0"/>
          <w:sz w:val="22"/>
          <w:szCs w:val="22"/>
        </w:rPr>
      </w:pPr>
      <w:r>
        <w:rPr>
          <w:rStyle w:val="fs14fw6"/>
          <w:rFonts w:ascii="Calibri" w:eastAsia="Calibri" w:hAnsi="Calibri" w:cs="Calibri"/>
          <w:b/>
          <w:bCs/>
          <w:spacing w:val="0"/>
          <w:sz w:val="22"/>
          <w:szCs w:val="22"/>
        </w:rPr>
        <w:t>Dallas College</w:t>
      </w:r>
      <w:r>
        <w:rPr>
          <w:rStyle w:val="fs14fw6undefinedtdn"/>
          <w:rFonts w:ascii="Calibri" w:eastAsia="Calibri" w:hAnsi="Calibri" w:cs="Calibri"/>
          <w:b/>
          <w:bCs/>
          <w:spacing w:val="0"/>
          <w:sz w:val="22"/>
          <w:szCs w:val="22"/>
        </w:rPr>
        <w:t>|</w:t>
      </w:r>
      <w:r>
        <w:rPr>
          <w:rStyle w:val="fs14fw4undefinedtdn"/>
          <w:rFonts w:ascii="Calibri" w:eastAsia="Calibri" w:hAnsi="Calibri" w:cs="Calibri"/>
          <w:b w:val="0"/>
          <w:bCs w:val="0"/>
          <w:spacing w:val="0"/>
          <w:sz w:val="22"/>
          <w:szCs w:val="22"/>
        </w:rPr>
        <w:t xml:space="preserve"> </w:t>
      </w:r>
      <w:r>
        <w:rPr>
          <w:rStyle w:val="fs14fw4"/>
          <w:rFonts w:ascii="Calibri" w:eastAsia="Calibri" w:hAnsi="Calibri" w:cs="Calibri"/>
          <w:b w:val="0"/>
          <w:bCs w:val="0"/>
          <w:spacing w:val="0"/>
          <w:sz w:val="22"/>
          <w:szCs w:val="22"/>
        </w:rPr>
        <w:t>Dallas, Texas</w:t>
      </w:r>
      <w:r>
        <w:rPr>
          <w:rStyle w:val="fs14fw4text-right"/>
          <w:rFonts w:ascii="Calibri" w:eastAsia="Calibri" w:hAnsi="Calibri" w:cs="Calibri"/>
          <w:b w:val="0"/>
          <w:bCs w:val="0"/>
          <w:spacing w:val="0"/>
          <w:sz w:val="22"/>
          <w:szCs w:val="22"/>
        </w:rPr>
        <w:tab/>
      </w:r>
      <w:r>
        <w:rPr>
          <w:rStyle w:val="fs14fw4text-right"/>
          <w:rFonts w:ascii="Calibri" w:eastAsia="Calibri" w:hAnsi="Calibri" w:cs="Calibri"/>
          <w:b w:val="0"/>
          <w:bCs w:val="0"/>
          <w:spacing w:val="0"/>
          <w:sz w:val="22"/>
          <w:szCs w:val="22"/>
        </w:rPr>
        <w:t>January 2023 - April 2024</w:t>
      </w:r>
    </w:p>
    <w:p>
      <w:pPr>
        <w:spacing w:before="0" w:after="0" w:line="220" w:lineRule="atLeast"/>
        <w:ind w:left="0" w:right="0"/>
        <w:jc w:val="left"/>
        <w:rPr>
          <w:rFonts w:ascii="Calibri" w:eastAsia="Calibri" w:hAnsi="Calibri" w:cs="Calibri"/>
          <w:spacing w:val="0"/>
          <w:sz w:val="22"/>
          <w:szCs w:val="22"/>
        </w:rPr>
      </w:pPr>
      <w:r>
        <w:rPr>
          <w:rStyle w:val="fs14fw4overflow-hidden"/>
          <w:rFonts w:ascii="Calibri" w:eastAsia="Calibri" w:hAnsi="Calibri" w:cs="Calibri"/>
          <w:b w:val="0"/>
          <w:bCs w:val="0"/>
          <w:spacing w:val="0"/>
          <w:sz w:val="22"/>
          <w:szCs w:val="22"/>
        </w:rPr>
        <w:t>Student Assistant</w:t>
      </w:r>
      <w:r>
        <w:rPr>
          <w:rFonts w:ascii="Calibri" w:eastAsia="Calibri" w:hAnsi="Calibri" w:cs="Calibri"/>
          <w:spacing w:val="0"/>
          <w:sz w:val="22"/>
          <w:szCs w:val="22"/>
        </w:rPr>
        <w:t xml:space="preserve"> </w:t>
      </w:r>
    </w:p>
    <w:p>
      <w:pPr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20" w:lineRule="atLeast"/>
        <w:ind w:left="690" w:right="0" w:hanging="367"/>
        <w:jc w:val="left"/>
        <w:rPr>
          <w:rFonts w:ascii="Calibri" w:eastAsia="Calibri" w:hAnsi="Calibri" w:cs="Calibri"/>
          <w:spacing w:val="0"/>
          <w:sz w:val="22"/>
          <w:szCs w:val="22"/>
        </w:rPr>
      </w:pPr>
      <w:r>
        <w:rPr>
          <w:rFonts w:ascii="Calibri" w:eastAsia="Calibri" w:hAnsi="Calibri" w:cs="Calibri"/>
          <w:spacing w:val="0"/>
          <w:sz w:val="22"/>
          <w:szCs w:val="22"/>
        </w:rPr>
        <w:t>Managed and analyzed data for over 50 projects, improving document accuracy and project completion by 15%.</w:t>
      </w:r>
    </w:p>
    <w:p>
      <w:pPr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20" w:lineRule="atLeast"/>
        <w:ind w:left="690" w:right="0" w:hanging="367"/>
        <w:jc w:val="left"/>
        <w:rPr>
          <w:rFonts w:ascii="Calibri" w:eastAsia="Calibri" w:hAnsi="Calibri" w:cs="Calibri"/>
          <w:spacing w:val="0"/>
          <w:sz w:val="22"/>
          <w:szCs w:val="22"/>
        </w:rPr>
      </w:pPr>
      <w:r>
        <w:rPr>
          <w:rFonts w:ascii="Calibri" w:eastAsia="Calibri" w:hAnsi="Calibri" w:cs="Calibri"/>
          <w:spacing w:val="0"/>
          <w:sz w:val="22"/>
          <w:szCs w:val="22"/>
        </w:rPr>
        <w:t>Created and tracked 100+ IT service tickets, resolving technical issues with a 95% success rate and ensuring minimal disruption to operations.</w:t>
      </w:r>
    </w:p>
    <w:p>
      <w:pPr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20" w:lineRule="atLeast"/>
        <w:ind w:left="690" w:right="0" w:hanging="367"/>
        <w:jc w:val="left"/>
        <w:rPr>
          <w:rFonts w:ascii="Calibri" w:eastAsia="Calibri" w:hAnsi="Calibri" w:cs="Calibri"/>
          <w:spacing w:val="0"/>
          <w:sz w:val="22"/>
          <w:szCs w:val="22"/>
        </w:rPr>
      </w:pPr>
      <w:r>
        <w:rPr>
          <w:rFonts w:ascii="Calibri" w:eastAsia="Calibri" w:hAnsi="Calibri" w:cs="Calibri"/>
          <w:spacing w:val="0"/>
          <w:sz w:val="22"/>
          <w:szCs w:val="22"/>
        </w:rPr>
        <w:t>Generated and presented 20+ comprehensive data reports, leading to actionable insights that increased team efficiency by 10%.</w:t>
      </w:r>
    </w:p>
    <w:p>
      <w:pPr>
        <w:spacing w:line="220" w:lineRule="atLeast"/>
        <w:ind w:left="0" w:right="0"/>
        <w:jc w:val="left"/>
        <w:rPr>
          <w:rFonts w:ascii="Calibri" w:eastAsia="Calibri" w:hAnsi="Calibri" w:cs="Calibri"/>
          <w:spacing w:val="0"/>
          <w:sz w:val="22"/>
          <w:szCs w:val="22"/>
        </w:rPr>
      </w:pPr>
      <w:r>
        <w:rPr>
          <w:rFonts w:ascii="Calibri" w:eastAsia="Calibri" w:hAnsi="Calibri" w:cs="Calibri"/>
          <w:spacing w:val="0"/>
          <w:sz w:val="22"/>
          <w:szCs w:val="22"/>
        </w:rPr>
        <w:t> </w:t>
      </w:r>
    </w:p>
    <w:p>
      <w:pPr>
        <w:tabs>
          <w:tab w:val="right" w:pos="10800"/>
        </w:tabs>
        <w:spacing w:before="0" w:after="0" w:line="220" w:lineRule="atLeast"/>
        <w:ind w:left="0" w:right="0"/>
        <w:jc w:val="left"/>
        <w:rPr>
          <w:rStyle w:val="fs14fw4text-right"/>
          <w:rFonts w:ascii="Calibri" w:eastAsia="Calibri" w:hAnsi="Calibri" w:cs="Calibri"/>
          <w:b w:val="0"/>
          <w:bCs w:val="0"/>
          <w:spacing w:val="0"/>
          <w:sz w:val="22"/>
          <w:szCs w:val="22"/>
        </w:rPr>
      </w:pPr>
      <w:r>
        <w:rPr>
          <w:rStyle w:val="fs14fw6"/>
          <w:rFonts w:ascii="Calibri" w:eastAsia="Calibri" w:hAnsi="Calibri" w:cs="Calibri"/>
          <w:b/>
          <w:bCs/>
          <w:spacing w:val="0"/>
          <w:sz w:val="22"/>
          <w:szCs w:val="22"/>
        </w:rPr>
        <w:t>Horizon Education Consultancy</w:t>
      </w:r>
      <w:r>
        <w:rPr>
          <w:rStyle w:val="fs14fw6undefinedtdn"/>
          <w:rFonts w:ascii="Calibri" w:eastAsia="Calibri" w:hAnsi="Calibri" w:cs="Calibri"/>
          <w:b/>
          <w:bCs/>
          <w:spacing w:val="0"/>
          <w:sz w:val="22"/>
          <w:szCs w:val="22"/>
        </w:rPr>
        <w:t>|</w:t>
      </w:r>
      <w:r>
        <w:rPr>
          <w:rStyle w:val="fs14fw4undefinedtdn"/>
          <w:rFonts w:ascii="Calibri" w:eastAsia="Calibri" w:hAnsi="Calibri" w:cs="Calibri"/>
          <w:b w:val="0"/>
          <w:bCs w:val="0"/>
          <w:spacing w:val="0"/>
          <w:sz w:val="22"/>
          <w:szCs w:val="22"/>
        </w:rPr>
        <w:t xml:space="preserve"> </w:t>
      </w:r>
      <w:r>
        <w:rPr>
          <w:rStyle w:val="fs14fw4"/>
          <w:rFonts w:ascii="Calibri" w:eastAsia="Calibri" w:hAnsi="Calibri" w:cs="Calibri"/>
          <w:b w:val="0"/>
          <w:bCs w:val="0"/>
          <w:spacing w:val="0"/>
          <w:sz w:val="22"/>
          <w:szCs w:val="22"/>
        </w:rPr>
        <w:t>Kathmandu, Nepal</w:t>
      </w:r>
      <w:r>
        <w:rPr>
          <w:rStyle w:val="fs14fw4text-right"/>
          <w:rFonts w:ascii="Calibri" w:eastAsia="Calibri" w:hAnsi="Calibri" w:cs="Calibri"/>
          <w:b w:val="0"/>
          <w:bCs w:val="0"/>
          <w:spacing w:val="0"/>
          <w:sz w:val="22"/>
          <w:szCs w:val="22"/>
        </w:rPr>
        <w:tab/>
      </w:r>
      <w:r>
        <w:rPr>
          <w:rStyle w:val="fs14fw4text-right"/>
          <w:rFonts w:ascii="Calibri" w:eastAsia="Calibri" w:hAnsi="Calibri" w:cs="Calibri"/>
          <w:b w:val="0"/>
          <w:bCs w:val="0"/>
          <w:spacing w:val="0"/>
          <w:sz w:val="22"/>
          <w:szCs w:val="22"/>
        </w:rPr>
        <w:t>April 2020 - May 2021</w:t>
      </w:r>
    </w:p>
    <w:p>
      <w:pPr>
        <w:spacing w:before="0" w:after="0" w:line="220" w:lineRule="atLeast"/>
        <w:ind w:left="0" w:right="0"/>
        <w:jc w:val="left"/>
        <w:rPr>
          <w:rFonts w:ascii="Calibri" w:eastAsia="Calibri" w:hAnsi="Calibri" w:cs="Calibri"/>
          <w:spacing w:val="0"/>
          <w:sz w:val="22"/>
          <w:szCs w:val="22"/>
        </w:rPr>
      </w:pPr>
      <w:r>
        <w:rPr>
          <w:rStyle w:val="fs14fw4overflow-hidden"/>
          <w:rFonts w:ascii="Calibri" w:eastAsia="Calibri" w:hAnsi="Calibri" w:cs="Calibri"/>
          <w:b w:val="0"/>
          <w:bCs w:val="0"/>
          <w:spacing w:val="0"/>
          <w:sz w:val="22"/>
          <w:szCs w:val="22"/>
        </w:rPr>
        <w:t>Front Desk</w:t>
      </w:r>
      <w:r>
        <w:rPr>
          <w:rFonts w:ascii="Calibri" w:eastAsia="Calibri" w:hAnsi="Calibri" w:cs="Calibri"/>
          <w:spacing w:val="0"/>
          <w:sz w:val="22"/>
          <w:szCs w:val="22"/>
        </w:rPr>
        <w:t xml:space="preserve"> </w:t>
      </w:r>
    </w:p>
    <w:p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20" w:lineRule="atLeast"/>
        <w:ind w:left="690" w:right="0" w:hanging="367"/>
        <w:jc w:val="left"/>
        <w:rPr>
          <w:rFonts w:ascii="Calibri" w:eastAsia="Calibri" w:hAnsi="Calibri" w:cs="Calibri"/>
          <w:spacing w:val="0"/>
          <w:sz w:val="22"/>
          <w:szCs w:val="22"/>
        </w:rPr>
      </w:pPr>
      <w:r>
        <w:rPr>
          <w:rFonts w:ascii="Calibri" w:eastAsia="Calibri" w:hAnsi="Calibri" w:cs="Calibri"/>
          <w:spacing w:val="0"/>
          <w:sz w:val="22"/>
          <w:szCs w:val="22"/>
        </w:rPr>
        <w:t>Managed 20+ phone calls and inquiries daily, directing clients to appropriate departments, improving response time by 10%.</w:t>
      </w:r>
    </w:p>
    <w:p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20" w:lineRule="atLeast"/>
        <w:ind w:left="690" w:right="0" w:hanging="367"/>
        <w:jc w:val="left"/>
        <w:rPr>
          <w:rFonts w:ascii="Calibri" w:eastAsia="Calibri" w:hAnsi="Calibri" w:cs="Calibri"/>
          <w:spacing w:val="0"/>
          <w:sz w:val="22"/>
          <w:szCs w:val="22"/>
        </w:rPr>
      </w:pPr>
      <w:r>
        <w:rPr>
          <w:rFonts w:ascii="Calibri" w:eastAsia="Calibri" w:hAnsi="Calibri" w:cs="Calibri"/>
          <w:spacing w:val="0"/>
          <w:sz w:val="22"/>
          <w:szCs w:val="22"/>
        </w:rPr>
        <w:t>Maintained and updated client records in Excel, conducting weekly follow-ups with over 30 clients to ensure consistent communication and engagement.</w:t>
      </w:r>
    </w:p>
    <w:p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20" w:lineRule="atLeast"/>
        <w:ind w:left="690" w:right="0" w:hanging="367"/>
        <w:jc w:val="left"/>
        <w:rPr>
          <w:rFonts w:ascii="Calibri" w:eastAsia="Calibri" w:hAnsi="Calibri" w:cs="Calibri"/>
          <w:spacing w:val="0"/>
          <w:sz w:val="22"/>
          <w:szCs w:val="22"/>
        </w:rPr>
      </w:pPr>
      <w:r>
        <w:rPr>
          <w:rFonts w:ascii="Calibri" w:eastAsia="Calibri" w:hAnsi="Calibri" w:cs="Calibri"/>
          <w:spacing w:val="0"/>
          <w:sz w:val="22"/>
          <w:szCs w:val="22"/>
        </w:rPr>
        <w:t>Evaluated and resolved issues for 150+ clients, compiling weekly reports with actionable recommendations that enhanced customer satisfaction by 12%.</w:t>
      </w:r>
    </w:p>
    <w:p>
      <w:pPr>
        <w:spacing w:line="220" w:lineRule="atLeast"/>
        <w:ind w:left="0" w:right="0"/>
        <w:rPr>
          <w:rFonts w:ascii="Calibri" w:eastAsia="Calibri" w:hAnsi="Calibri" w:cs="Calibri"/>
          <w:spacing w:val="0"/>
          <w:sz w:val="22"/>
          <w:szCs w:val="22"/>
        </w:rPr>
      </w:pPr>
      <w:r>
        <w:rPr>
          <w:rFonts w:ascii="Calibri" w:eastAsia="Calibri" w:hAnsi="Calibri" w:cs="Calibri"/>
          <w:spacing w:val="0"/>
          <w:sz w:val="22"/>
          <w:szCs w:val="22"/>
        </w:rPr>
        <w:t> </w:t>
      </w:r>
    </w:p>
    <w:p>
      <w:pPr>
        <w:pBdr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</w:pBdr>
        <w:spacing w:before="0" w:after="105" w:line="240" w:lineRule="atLeast"/>
        <w:ind w:left="0" w:right="0"/>
        <w:jc w:val="left"/>
        <w:rPr>
          <w:rFonts w:ascii="Calibri" w:eastAsia="Calibri" w:hAnsi="Calibri" w:cs="Calibri"/>
          <w:b/>
          <w:bCs/>
          <w:caps/>
          <w:spacing w:val="0"/>
        </w:rPr>
      </w:pPr>
      <w:r>
        <w:rPr>
          <w:rFonts w:ascii="Calibri" w:eastAsia="Calibri" w:hAnsi="Calibri" w:cs="Calibri"/>
          <w:b/>
          <w:bCs/>
          <w:caps/>
          <w:spacing w:val="0"/>
        </w:rPr>
        <w:t>activities and leadership</w:t>
      </w:r>
    </w:p>
    <w:p>
      <w:pPr>
        <w:tabs>
          <w:tab w:val="right" w:pos="10800"/>
        </w:tabs>
        <w:spacing w:before="0" w:after="0" w:line="220" w:lineRule="atLeast"/>
        <w:ind w:left="0" w:right="0"/>
        <w:jc w:val="left"/>
        <w:rPr>
          <w:rStyle w:val="fs14fw4text-right"/>
          <w:rFonts w:ascii="Calibri" w:eastAsia="Calibri" w:hAnsi="Calibri" w:cs="Calibri"/>
          <w:b w:val="0"/>
          <w:bCs w:val="0"/>
          <w:spacing w:val="0"/>
          <w:sz w:val="22"/>
          <w:szCs w:val="22"/>
        </w:rPr>
      </w:pPr>
      <w:r>
        <w:rPr>
          <w:rStyle w:val="fs14fw6"/>
          <w:rFonts w:ascii="Calibri" w:eastAsia="Calibri" w:hAnsi="Calibri" w:cs="Calibri"/>
          <w:b/>
          <w:bCs/>
          <w:spacing w:val="0"/>
          <w:sz w:val="22"/>
          <w:szCs w:val="22"/>
        </w:rPr>
        <w:t>Phi Theta Kappa</w:t>
      </w:r>
      <w:r>
        <w:rPr>
          <w:rStyle w:val="fs14fw6undefinedtdn"/>
          <w:rFonts w:ascii="Calibri" w:eastAsia="Calibri" w:hAnsi="Calibri" w:cs="Calibri"/>
          <w:b/>
          <w:bCs/>
          <w:spacing w:val="0"/>
          <w:sz w:val="22"/>
          <w:szCs w:val="22"/>
        </w:rPr>
        <w:t>|</w:t>
      </w:r>
      <w:r>
        <w:rPr>
          <w:rStyle w:val="fs14fw4undefinedtdn"/>
          <w:rFonts w:ascii="Calibri" w:eastAsia="Calibri" w:hAnsi="Calibri" w:cs="Calibri"/>
          <w:b w:val="0"/>
          <w:bCs w:val="0"/>
          <w:spacing w:val="0"/>
          <w:sz w:val="22"/>
          <w:szCs w:val="22"/>
        </w:rPr>
        <w:t xml:space="preserve"> </w:t>
      </w:r>
      <w:r>
        <w:rPr>
          <w:rStyle w:val="fs14fw4"/>
          <w:rFonts w:ascii="Calibri" w:eastAsia="Calibri" w:hAnsi="Calibri" w:cs="Calibri"/>
          <w:b w:val="0"/>
          <w:bCs w:val="0"/>
          <w:spacing w:val="0"/>
          <w:sz w:val="22"/>
          <w:szCs w:val="22"/>
        </w:rPr>
        <w:t>Dallas College</w:t>
      </w:r>
      <w:r>
        <w:rPr>
          <w:rStyle w:val="fs14fw4text-right"/>
          <w:rFonts w:ascii="Calibri" w:eastAsia="Calibri" w:hAnsi="Calibri" w:cs="Calibri"/>
          <w:b w:val="0"/>
          <w:bCs w:val="0"/>
          <w:spacing w:val="0"/>
          <w:sz w:val="22"/>
          <w:szCs w:val="22"/>
        </w:rPr>
        <w:tab/>
      </w:r>
      <w:r>
        <w:rPr>
          <w:rStyle w:val="fs14fw4text-right"/>
          <w:rFonts w:ascii="Calibri" w:eastAsia="Calibri" w:hAnsi="Calibri" w:cs="Calibri"/>
          <w:b w:val="0"/>
          <w:bCs w:val="0"/>
          <w:spacing w:val="0"/>
          <w:sz w:val="22"/>
          <w:szCs w:val="22"/>
        </w:rPr>
        <w:t>September 2023 - September 2023</w:t>
      </w:r>
    </w:p>
    <w:p>
      <w:pPr>
        <w:spacing w:before="0" w:after="0" w:line="220" w:lineRule="atLeast"/>
        <w:ind w:left="0" w:right="0"/>
        <w:jc w:val="left"/>
        <w:rPr>
          <w:rFonts w:ascii="Calibri" w:eastAsia="Calibri" w:hAnsi="Calibri" w:cs="Calibri"/>
          <w:spacing w:val="0"/>
          <w:sz w:val="22"/>
          <w:szCs w:val="22"/>
        </w:rPr>
      </w:pPr>
      <w:r>
        <w:rPr>
          <w:rStyle w:val="fs14fw4overflow-hidden"/>
          <w:rFonts w:ascii="Calibri" w:eastAsia="Calibri" w:hAnsi="Calibri" w:cs="Calibri"/>
          <w:b w:val="0"/>
          <w:bCs w:val="0"/>
          <w:spacing w:val="0"/>
          <w:sz w:val="22"/>
          <w:szCs w:val="22"/>
        </w:rPr>
        <w:t>Member</w:t>
      </w:r>
      <w:r>
        <w:rPr>
          <w:rFonts w:ascii="Calibri" w:eastAsia="Calibri" w:hAnsi="Calibri" w:cs="Calibri"/>
          <w:spacing w:val="0"/>
          <w:sz w:val="22"/>
          <w:szCs w:val="22"/>
        </w:rPr>
        <w:t xml:space="preserve"> </w:t>
      </w:r>
    </w:p>
    <w:p>
      <w:pPr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20" w:lineRule="atLeast"/>
        <w:ind w:left="690" w:right="0" w:hanging="367"/>
        <w:jc w:val="left"/>
        <w:rPr>
          <w:rFonts w:ascii="Calibri" w:eastAsia="Calibri" w:hAnsi="Calibri" w:cs="Calibri"/>
          <w:spacing w:val="0"/>
          <w:sz w:val="22"/>
          <w:szCs w:val="22"/>
        </w:rPr>
      </w:pPr>
      <w:r>
        <w:rPr>
          <w:rFonts w:ascii="Calibri" w:eastAsia="Calibri" w:hAnsi="Calibri" w:cs="Calibri"/>
          <w:spacing w:val="0"/>
          <w:sz w:val="22"/>
          <w:szCs w:val="22"/>
        </w:rPr>
        <w:t>Secured a $1000 transferred scholarship for achieving a GPA of 3.75</w:t>
      </w:r>
    </w:p>
    <w:p>
      <w:pPr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20" w:lineRule="atLeast"/>
        <w:ind w:left="690" w:right="0" w:hanging="367"/>
        <w:jc w:val="left"/>
        <w:rPr>
          <w:rFonts w:ascii="Calibri" w:eastAsia="Calibri" w:hAnsi="Calibri" w:cs="Calibri"/>
          <w:spacing w:val="0"/>
          <w:sz w:val="22"/>
          <w:szCs w:val="22"/>
        </w:rPr>
      </w:pPr>
      <w:r>
        <w:rPr>
          <w:rFonts w:ascii="Calibri" w:eastAsia="Calibri" w:hAnsi="Calibri" w:cs="Calibri"/>
          <w:spacing w:val="0"/>
          <w:sz w:val="22"/>
          <w:szCs w:val="22"/>
        </w:rPr>
        <w:t>Engaged in a two-week leadership program that enhanced my future career skills</w:t>
      </w:r>
    </w:p>
    <w:p>
      <w:pPr>
        <w:spacing w:line="220" w:lineRule="atLeast"/>
        <w:ind w:left="0" w:right="0"/>
        <w:jc w:val="left"/>
        <w:rPr>
          <w:rFonts w:ascii="Calibri" w:eastAsia="Calibri" w:hAnsi="Calibri" w:cs="Calibri"/>
          <w:spacing w:val="0"/>
          <w:sz w:val="22"/>
          <w:szCs w:val="22"/>
        </w:rPr>
      </w:pPr>
      <w:r>
        <w:rPr>
          <w:rFonts w:ascii="Calibri" w:eastAsia="Calibri" w:hAnsi="Calibri" w:cs="Calibri"/>
          <w:spacing w:val="0"/>
          <w:sz w:val="22"/>
          <w:szCs w:val="22"/>
        </w:rPr>
        <w:t> </w:t>
      </w:r>
    </w:p>
    <w:p>
      <w:pPr>
        <w:spacing w:before="0" w:after="0" w:line="220" w:lineRule="atLeast"/>
        <w:ind w:left="0" w:right="0"/>
        <w:jc w:val="left"/>
        <w:rPr>
          <w:rFonts w:ascii="Calibri" w:eastAsia="Calibri" w:hAnsi="Calibri" w:cs="Calibri"/>
          <w:spacing w:val="0"/>
          <w:sz w:val="22"/>
          <w:szCs w:val="22"/>
        </w:rPr>
      </w:pPr>
      <w:r>
        <w:rPr>
          <w:rStyle w:val="fs14fw6"/>
          <w:rFonts w:ascii="Calibri" w:eastAsia="Calibri" w:hAnsi="Calibri" w:cs="Calibri"/>
          <w:b/>
          <w:bCs/>
          <w:spacing w:val="0"/>
          <w:sz w:val="22"/>
          <w:szCs w:val="22"/>
        </w:rPr>
        <w:t>Nepalese Student Association</w:t>
      </w:r>
      <w:r>
        <w:rPr>
          <w:rStyle w:val="fs14fw6undefinedtdn"/>
          <w:rFonts w:ascii="Calibri" w:eastAsia="Calibri" w:hAnsi="Calibri" w:cs="Calibri"/>
          <w:b/>
          <w:bCs/>
          <w:spacing w:val="0"/>
          <w:sz w:val="22"/>
          <w:szCs w:val="22"/>
        </w:rPr>
        <w:t>|</w:t>
      </w:r>
      <w:r>
        <w:rPr>
          <w:rStyle w:val="fs14fw4undefinedtdn"/>
          <w:rFonts w:ascii="Calibri" w:eastAsia="Calibri" w:hAnsi="Calibri" w:cs="Calibri"/>
          <w:b w:val="0"/>
          <w:bCs w:val="0"/>
          <w:spacing w:val="0"/>
          <w:sz w:val="22"/>
          <w:szCs w:val="22"/>
        </w:rPr>
        <w:t xml:space="preserve"> </w:t>
      </w:r>
      <w:r>
        <w:rPr>
          <w:rStyle w:val="fs14fw4"/>
          <w:rFonts w:ascii="Calibri" w:eastAsia="Calibri" w:hAnsi="Calibri" w:cs="Calibri"/>
          <w:b w:val="0"/>
          <w:bCs w:val="0"/>
          <w:spacing w:val="0"/>
          <w:sz w:val="22"/>
          <w:szCs w:val="22"/>
        </w:rPr>
        <w:t>Dallas College</w:t>
      </w:r>
    </w:p>
    <w:p>
      <w:pPr>
        <w:spacing w:before="0" w:after="0" w:line="220" w:lineRule="atLeast"/>
        <w:ind w:left="0" w:right="0"/>
        <w:jc w:val="left"/>
        <w:rPr>
          <w:rFonts w:ascii="Calibri" w:eastAsia="Calibri" w:hAnsi="Calibri" w:cs="Calibri"/>
          <w:spacing w:val="0"/>
          <w:sz w:val="22"/>
          <w:szCs w:val="22"/>
        </w:rPr>
      </w:pPr>
      <w:r>
        <w:rPr>
          <w:rStyle w:val="fs14fw4overflow-hidden"/>
          <w:rFonts w:ascii="Calibri" w:eastAsia="Calibri" w:hAnsi="Calibri" w:cs="Calibri"/>
          <w:b w:val="0"/>
          <w:bCs w:val="0"/>
          <w:spacing w:val="0"/>
          <w:sz w:val="22"/>
          <w:szCs w:val="22"/>
        </w:rPr>
        <w:t>Secretary</w:t>
      </w:r>
      <w:r>
        <w:rPr>
          <w:rFonts w:ascii="Calibri" w:eastAsia="Calibri" w:hAnsi="Calibri" w:cs="Calibri"/>
          <w:spacing w:val="0"/>
          <w:sz w:val="22"/>
          <w:szCs w:val="22"/>
        </w:rPr>
        <w:t xml:space="preserve"> </w:t>
      </w:r>
    </w:p>
    <w:p>
      <w:pPr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20" w:lineRule="atLeast"/>
        <w:ind w:left="690" w:right="0" w:hanging="367"/>
        <w:jc w:val="left"/>
        <w:rPr>
          <w:rFonts w:ascii="Calibri" w:eastAsia="Calibri" w:hAnsi="Calibri" w:cs="Calibri"/>
          <w:spacing w:val="0"/>
          <w:sz w:val="22"/>
          <w:szCs w:val="22"/>
        </w:rPr>
      </w:pPr>
      <w:r>
        <w:rPr>
          <w:rFonts w:ascii="Calibri" w:eastAsia="Calibri" w:hAnsi="Calibri" w:cs="Calibri"/>
          <w:spacing w:val="0"/>
          <w:sz w:val="22"/>
          <w:szCs w:val="22"/>
        </w:rPr>
        <w:t>Established 3 events throughout semester to create a sense of community.</w:t>
      </w:r>
    </w:p>
    <w:sectPr>
      <w:pgSz w:w="12225" w:h="15810"/>
      <w:pgMar w:top="719" w:right="719" w:bottom="719" w:left="719"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print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paragraph" w:customStyle="1" w:styleId="divWordSection1">
    <w:name w:val="div_WordSection1"/>
    <w:basedOn w:val="Normal"/>
  </w:style>
  <w:style w:type="character" w:customStyle="1" w:styleId="fs14fw6undefinedtdn">
    <w:name w:val="fs14 fw6 undefined tdn"/>
    <w:basedOn w:val="DefaultParagraphFont"/>
  </w:style>
  <w:style w:type="character" w:customStyle="1" w:styleId="fs14fw6">
    <w:name w:val="fs14 fw6"/>
    <w:basedOn w:val="DefaultParagraphFont"/>
  </w:style>
  <w:style w:type="character" w:customStyle="1" w:styleId="fs14fw4undefinedtdn">
    <w:name w:val="fs14 fw4 undefined tdn"/>
    <w:basedOn w:val="DefaultParagraphFont"/>
  </w:style>
  <w:style w:type="character" w:customStyle="1" w:styleId="fs14fw4">
    <w:name w:val="fs14 fw4"/>
    <w:basedOn w:val="DefaultParagraphFont"/>
  </w:style>
  <w:style w:type="character" w:customStyle="1" w:styleId="fs14fw4text-right">
    <w:name w:val="fs14 fw4 text-right"/>
    <w:basedOn w:val="DefaultParagraphFont"/>
  </w:style>
  <w:style w:type="character" w:customStyle="1" w:styleId="fs14fw4overflow-hidden">
    <w:name w:val="fs14 fw4 overflow-hidden"/>
    <w:basedOn w:val="DefaultParagraphFont"/>
  </w:style>
  <w:style w:type="paragraph" w:customStyle="1" w:styleId="liMsoNormal">
    <w:name w:val="li_MsoNormal"/>
    <w:basedOn w:val="Normal"/>
    <w:pPr>
      <w:spacing w:line="240" w:lineRule="atLeast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bxd4438@mavs.uta.edu" TargetMode="External" /><Relationship Id="rId5" Type="http://schemas.openxmlformats.org/officeDocument/2006/relationships/hyperlink" Target="https://www.linkedin.com/in/bipasha-dhungel" TargetMode="Externa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cp:revision>0</cp:revision>
</cp:coreProperties>
</file>